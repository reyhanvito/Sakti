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id_261667a1ada834f31" o:bwmode="white" o:targetscreensize="1024,768">
      <v:fill recolor="t" type="frame"/>
    </v:background>
  </w:background>
  <w:body>
    <w:p w14:paraId="5D19CC82" w14:textId="77777777" w:rsidR="007C5B4F" w:rsidRPr="00AD4E33" w:rsidRDefault="008B6EF0" w:rsidP="007C5B4F">
      <w:pPr>
        <w:rPr>
          <w:rFonts w:ascii="Arial" w:hAnsi="Arial" w:cs="Arial"/>
        </w:rPr>
      </w:pPr>
      <w:r>
        <w:t xml:space="preserve">                                                </w:t>
      </w:r>
      <w:r w:rsidRPr="005E23E0">
        <w:t xml:space="preserve">   </w:t>
      </w:r>
      <w:r w:rsidRPr="00AD4E33">
        <w:rPr>
          <w:rFonts w:ascii="Arial" w:hAnsi="Arial" w:cs="Arial"/>
        </w:rPr>
        <w:tab/>
      </w:r>
    </w:p>
    <w:tbl>
      <w:tblPr>
        <w:tblStyle w:val="TableGrid"/>
        <w:tblW w:w="104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3"/>
        <w:gridCol w:w="8522"/>
      </w:tblGrid>
      <w:tr w:rsidR="007C5B4F" w:rsidRPr="009962E6" w14:paraId="6A0B0B3C" w14:textId="77777777" w:rsidTr="00A260D6">
        <w:trPr>
          <w:trHeight w:val="1271"/>
          <w:jc w:val="center"/>
        </w:trPr>
        <w:tc>
          <w:tcPr>
            <w:tcW w:w="1963" w:type="dxa"/>
            <w:hideMark/>
          </w:tcPr>
          <w:p w14:paraId="41C7721E" w14:textId="27448F12" w:rsidR="007C5B4F" w:rsidRPr="009962E6" w:rsidRDefault="007C5B4F" w:rsidP="00D36FDF">
            <w:pPr>
              <w:pStyle w:val="Standard"/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bookmarkStart w:id="0" w:name="_Hlk30683068"/>
            <w:r>
              <w:rPr>
                <w:rFonts w:ascii="Arial" w:eastAsia="Times New Roman" w:hAnsi="Arial" w:cs="Arial"/>
                <w:b/>
                <w:noProof/>
                <w:sz w:val="22"/>
                <w:szCs w:val="22"/>
              </w:rPr>
              <w:drawing>
                <wp:inline distT="0" distB="0" distL="0" distR="0" wp14:anchorId="311A7D4C" wp14:editId="552D16A8">
                  <wp:extent cx="1109345" cy="1139825"/>
                  <wp:effectExtent l="0" t="0" r="0" b="3175"/>
                  <wp:docPr id="73304827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9345" cy="1139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22" w:type="dxa"/>
            <w:hideMark/>
          </w:tcPr>
          <w:p w14:paraId="0FDDBE49" w14:textId="77777777" w:rsidR="007C5B4F" w:rsidRPr="00AD4E33" w:rsidRDefault="007C5B4F" w:rsidP="007C5B4F">
            <w:pPr>
              <w:pStyle w:val="Heading3"/>
              <w:spacing w:before="0"/>
              <w:jc w:val="center"/>
              <w:rPr>
                <w:rFonts w:ascii="Arial" w:hAnsi="Arial" w:cs="Arial"/>
                <w:b w:val="0"/>
                <w:bCs w:val="0"/>
                <w:color w:val="000000"/>
              </w:rPr>
            </w:pPr>
            <w:r w:rsidRPr="00AD4E33">
              <w:rPr>
                <w:rFonts w:ascii="Arial" w:hAnsi="Arial" w:cs="Arial"/>
                <w:b w:val="0"/>
                <w:bCs w:val="0"/>
                <w:color w:val="000000"/>
                <w:sz w:val="22"/>
              </w:rPr>
              <w:t>KEJAKSAAN REPUBLIK INDONESIA</w:t>
            </w:r>
          </w:p>
          <w:p w14:paraId="48D9B95B" w14:textId="77777777" w:rsidR="007C5B4F" w:rsidRPr="0095686A" w:rsidRDefault="007C5B4F" w:rsidP="007C5B4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95686A">
              <w:rPr>
                <w:rFonts w:ascii="Arial" w:hAnsi="Arial" w:cs="Arial"/>
                <w:sz w:val="28"/>
                <w:szCs w:val="28"/>
              </w:rPr>
              <w:t>KEJAKSAAN TINGGI JAWA TENGAH</w:t>
            </w:r>
          </w:p>
          <w:p w14:paraId="63A8B2CB" w14:textId="77777777" w:rsidR="007C5B4F" w:rsidRPr="00AD4E33" w:rsidRDefault="007C5B4F" w:rsidP="007C5B4F">
            <w:pPr>
              <w:pStyle w:val="Heading3"/>
              <w:spacing w:before="0"/>
              <w:jc w:val="center"/>
              <w:rPr>
                <w:rFonts w:ascii="Arial" w:hAnsi="Arial" w:cs="Arial"/>
                <w:bCs w:val="0"/>
                <w:color w:val="000000"/>
                <w:sz w:val="36"/>
                <w:szCs w:val="36"/>
              </w:rPr>
            </w:pPr>
            <w:proofErr w:type="gramStart"/>
            <w:r w:rsidRPr="00AD4E33">
              <w:rPr>
                <w:rFonts w:ascii="Arial" w:hAnsi="Arial" w:cs="Arial"/>
                <w:bCs w:val="0"/>
                <w:color w:val="000000"/>
                <w:sz w:val="36"/>
                <w:szCs w:val="36"/>
              </w:rPr>
              <w:t xml:space="preserve">KEJAKSAAN </w:t>
            </w:r>
            <w:r w:rsidRPr="00AD4E33">
              <w:rPr>
                <w:rFonts w:ascii="Arial" w:hAnsi="Arial" w:cs="Arial"/>
                <w:bCs w:val="0"/>
                <w:color w:val="000000"/>
                <w:sz w:val="36"/>
                <w:szCs w:val="36"/>
                <w:lang w:val="id-ID"/>
              </w:rPr>
              <w:t xml:space="preserve"> </w:t>
            </w:r>
            <w:r w:rsidRPr="00AD4E33">
              <w:rPr>
                <w:rFonts w:ascii="Arial" w:hAnsi="Arial" w:cs="Arial"/>
                <w:bCs w:val="0"/>
                <w:color w:val="000000"/>
                <w:sz w:val="36"/>
                <w:szCs w:val="36"/>
              </w:rPr>
              <w:t>NEGERI</w:t>
            </w:r>
            <w:proofErr w:type="gramEnd"/>
            <w:r w:rsidRPr="00AD4E33">
              <w:rPr>
                <w:rFonts w:ascii="Arial" w:hAnsi="Arial" w:cs="Arial"/>
                <w:bCs w:val="0"/>
                <w:color w:val="000000"/>
                <w:sz w:val="36"/>
                <w:szCs w:val="36"/>
              </w:rPr>
              <w:t xml:space="preserve"> </w:t>
            </w:r>
            <w:r w:rsidRPr="00AD4E33">
              <w:rPr>
                <w:rFonts w:ascii="Arial" w:hAnsi="Arial" w:cs="Arial"/>
                <w:bCs w:val="0"/>
                <w:color w:val="000000"/>
                <w:sz w:val="36"/>
                <w:szCs w:val="36"/>
                <w:lang w:val="id-ID"/>
              </w:rPr>
              <w:t xml:space="preserve"> </w:t>
            </w:r>
            <w:r w:rsidRPr="00AD4E33">
              <w:rPr>
                <w:rFonts w:ascii="Arial" w:hAnsi="Arial" w:cs="Arial"/>
                <w:bCs w:val="0"/>
                <w:color w:val="000000"/>
                <w:sz w:val="36"/>
                <w:szCs w:val="36"/>
              </w:rPr>
              <w:t>BANYUMAS</w:t>
            </w:r>
          </w:p>
          <w:p w14:paraId="59E014AC" w14:textId="77777777" w:rsidR="007C5B4F" w:rsidRPr="00AD4E33" w:rsidRDefault="007C5B4F" w:rsidP="007C5B4F">
            <w:pPr>
              <w:jc w:val="center"/>
              <w:rPr>
                <w:rFonts w:ascii="Arial" w:hAnsi="Arial" w:cs="Arial"/>
              </w:rPr>
            </w:pPr>
            <w:r w:rsidRPr="00AD4E33">
              <w:rPr>
                <w:rFonts w:ascii="Arial" w:hAnsi="Arial" w:cs="Arial"/>
                <w:sz w:val="22"/>
              </w:rPr>
              <w:t xml:space="preserve">Jl. </w:t>
            </w:r>
            <w:proofErr w:type="spellStart"/>
            <w:r w:rsidRPr="00AD4E33">
              <w:rPr>
                <w:rFonts w:ascii="Arial" w:hAnsi="Arial" w:cs="Arial"/>
                <w:sz w:val="22"/>
              </w:rPr>
              <w:t>Jendral</w:t>
            </w:r>
            <w:proofErr w:type="spellEnd"/>
            <w:r w:rsidRPr="00AD4E33">
              <w:rPr>
                <w:rFonts w:ascii="Arial" w:hAnsi="Arial" w:cs="Arial"/>
                <w:sz w:val="22"/>
              </w:rPr>
              <w:t xml:space="preserve"> Gatot Subroto 285 Banyumas 53192</w:t>
            </w:r>
          </w:p>
          <w:p w14:paraId="59081834" w14:textId="0485FF27" w:rsidR="007C5B4F" w:rsidRPr="009962E6" w:rsidRDefault="007C5B4F" w:rsidP="007C5B4F">
            <w:pPr>
              <w:pStyle w:val="Standard"/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AD4E33">
              <w:rPr>
                <w:rFonts w:ascii="Arial" w:hAnsi="Arial" w:cs="Arial"/>
                <w:sz w:val="22"/>
              </w:rPr>
              <w:t>Telp. 0281- 796018 Fax. 0281- 796536 www.kejari-banyumas.kejaksaan.go.id</w:t>
            </w:r>
          </w:p>
        </w:tc>
      </w:tr>
    </w:tbl>
    <w:bookmarkEnd w:id="0"/>
    <w:p w14:paraId="2020CB0A" w14:textId="38826632" w:rsidR="00295E43" w:rsidRPr="007C5B4F" w:rsidRDefault="007C5B4F" w:rsidP="007C5B4F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0016" behindDoc="0" locked="0" layoutInCell="1" allowOverlap="1" wp14:anchorId="79238F1B" wp14:editId="715DC938">
                <wp:simplePos x="0" y="0"/>
                <wp:positionH relativeFrom="column">
                  <wp:posOffset>-342900</wp:posOffset>
                </wp:positionH>
                <wp:positionV relativeFrom="paragraph">
                  <wp:posOffset>75565</wp:posOffset>
                </wp:positionV>
                <wp:extent cx="6642735" cy="0"/>
                <wp:effectExtent l="0" t="19050" r="24765" b="19050"/>
                <wp:wrapNone/>
                <wp:docPr id="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273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F5FDA7" id="Line 2" o:spid="_x0000_s1026" style="position:absolute;z-index:2516700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pt,5.95pt" to="496.0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" strokeweight="3pt">
                <v:stroke linestyle="thinThin"/>
              </v:line>
            </w:pict>
          </mc:Fallback>
        </mc:AlternateContent>
      </w:r>
      <w:r w:rsidR="008B6EF0" w:rsidRPr="00AD4E33">
        <w:rPr>
          <w:rFonts w:ascii="Arial" w:hAnsi="Arial" w:cs="Arial"/>
        </w:rPr>
        <w:tab/>
      </w:r>
    </w:p>
    <w:tbl>
      <w:tblPr>
        <w:tblW w:w="101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6"/>
        <w:gridCol w:w="1419"/>
      </w:tblGrid>
      <w:tr w:rsidR="00295E43" w:rsidRPr="009962E6" w14:paraId="0C33D5DC" w14:textId="77777777" w:rsidTr="00D36FDF">
        <w:tc>
          <w:tcPr>
            <w:tcW w:w="870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DC5207" w14:textId="77777777" w:rsidR="00295E43" w:rsidRPr="009962E6" w:rsidRDefault="00295E43" w:rsidP="00D36FDF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243C044" w14:textId="77777777" w:rsidR="00295E43" w:rsidRPr="009962E6" w:rsidRDefault="00295E43" w:rsidP="00D36FDF">
            <w:pPr>
              <w:pStyle w:val="TableContents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962E6">
              <w:rPr>
                <w:rFonts w:ascii="Arial" w:hAnsi="Arial" w:cs="Arial"/>
                <w:b/>
                <w:bCs/>
                <w:sz w:val="22"/>
                <w:szCs w:val="22"/>
              </w:rPr>
              <w:t>T-10</w:t>
            </w:r>
          </w:p>
        </w:tc>
      </w:tr>
    </w:tbl>
    <w:p w14:paraId="3BA014A4" w14:textId="77777777" w:rsidR="00295E43" w:rsidRPr="009962E6" w:rsidRDefault="00295E43" w:rsidP="00295E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tbl>
      <w:tblPr>
        <w:tblW w:w="0" w:type="auto"/>
        <w:tblInd w:w="55" w:type="dxa"/>
        <w:tblLayout w:type="fixed"/>
        <w:tblCellMar>
          <w:left w:w="55" w:type="dxa"/>
          <w:right w:w="55" w:type="dxa"/>
        </w:tblCellMar>
        <w:tblLook w:val="0000" w:firstRow="0" w:lastRow="0" w:firstColumn="0" w:lastColumn="0" w:noHBand="0" w:noVBand="0"/>
      </w:tblPr>
      <w:tblGrid>
        <w:gridCol w:w="2370"/>
        <w:gridCol w:w="5389"/>
        <w:gridCol w:w="2204"/>
      </w:tblGrid>
      <w:tr w:rsidR="00295E43" w:rsidRPr="003642E1" w14:paraId="08ECD6F6" w14:textId="77777777" w:rsidTr="00D36FDF">
        <w:trPr>
          <w:trHeight w:val="1"/>
        </w:trPr>
        <w:tc>
          <w:tcPr>
            <w:tcW w:w="2370" w:type="dxa"/>
            <w:shd w:val="clear" w:color="000000" w:fill="FFFFFF"/>
          </w:tcPr>
          <w:p w14:paraId="0744A881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389" w:type="dxa"/>
            <w:shd w:val="clear" w:color="000000" w:fill="FFFFFF"/>
          </w:tcPr>
          <w:p w14:paraId="700116EE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u w:val="single"/>
                <w:lang w:val="de-DE"/>
              </w:rPr>
            </w:pPr>
            <w:r w:rsidRPr="009962E6">
              <w:rPr>
                <w:rFonts w:ascii="Arial" w:hAnsi="Arial" w:cs="Arial"/>
                <w:b/>
                <w:bCs/>
                <w:u w:val="single"/>
                <w:lang w:val="de-DE"/>
              </w:rPr>
              <w:t>SURAT IZIN MENGUNJUNGI TAHANAN</w:t>
            </w:r>
          </w:p>
          <w:p w14:paraId="74D99FE5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lang w:val="de-DE"/>
              </w:rPr>
            </w:pPr>
            <w:r w:rsidRPr="009962E6">
              <w:rPr>
                <w:rFonts w:ascii="Arial" w:hAnsi="Arial" w:cs="Arial"/>
                <w:b/>
                <w:bCs/>
                <w:lang w:val="de-DE"/>
              </w:rPr>
              <w:t xml:space="preserve">NOMOR : </w:t>
            </w:r>
            <w:r>
              <w:rPr>
                <w:rFonts w:ascii="Arial" w:hAnsi="Arial" w:cs="Arial"/>
                <w:b/>
                <w:bCs/>
                <w:lang w:val="de-DE"/>
              </w:rPr>
              <w:t>{{nomor_surat}}</w:t>
            </w:r>
          </w:p>
        </w:tc>
        <w:tc>
          <w:tcPr>
            <w:tcW w:w="2204" w:type="dxa"/>
            <w:shd w:val="clear" w:color="000000" w:fill="FFFFFF"/>
          </w:tcPr>
          <w:p w14:paraId="5BD802B6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de-DE"/>
              </w:rPr>
            </w:pPr>
          </w:p>
        </w:tc>
      </w:tr>
    </w:tbl>
    <w:p w14:paraId="00FF62DA" w14:textId="77777777" w:rsidR="00295E43" w:rsidRPr="009962E6" w:rsidRDefault="00295E43" w:rsidP="00295E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de-DE"/>
        </w:rPr>
      </w:pPr>
    </w:p>
    <w:tbl>
      <w:tblPr>
        <w:tblW w:w="9964" w:type="dxa"/>
        <w:tblInd w:w="55" w:type="dxa"/>
        <w:tblLayout w:type="fixed"/>
        <w:tblCellMar>
          <w:left w:w="55" w:type="dxa"/>
          <w:right w:w="55" w:type="dxa"/>
        </w:tblCellMar>
        <w:tblLook w:val="0000" w:firstRow="0" w:lastRow="0" w:firstColumn="0" w:lastColumn="0" w:noHBand="0" w:noVBand="0"/>
      </w:tblPr>
      <w:tblGrid>
        <w:gridCol w:w="718"/>
        <w:gridCol w:w="1356"/>
        <w:gridCol w:w="1241"/>
        <w:gridCol w:w="278"/>
        <w:gridCol w:w="6371"/>
      </w:tblGrid>
      <w:tr w:rsidR="00295E43" w:rsidRPr="009962E6" w14:paraId="2A175D47" w14:textId="77777777" w:rsidTr="00D36FDF">
        <w:trPr>
          <w:gridAfter w:val="3"/>
          <w:wAfter w:w="7890" w:type="dxa"/>
          <w:trHeight w:val="1"/>
        </w:trPr>
        <w:tc>
          <w:tcPr>
            <w:tcW w:w="2074" w:type="dxa"/>
            <w:gridSpan w:val="2"/>
            <w:shd w:val="clear" w:color="000000" w:fill="FFFFFF"/>
          </w:tcPr>
          <w:p w14:paraId="6080039C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 xml:space="preserve">Diberikan </w:t>
            </w:r>
            <w:proofErr w:type="gramStart"/>
            <w:r w:rsidRPr="009962E6">
              <w:rPr>
                <w:rFonts w:ascii="Arial" w:hAnsi="Arial" w:cs="Arial"/>
              </w:rPr>
              <w:t>kepada :</w:t>
            </w:r>
            <w:proofErr w:type="gramEnd"/>
          </w:p>
        </w:tc>
      </w:tr>
      <w:tr w:rsidR="00295E43" w:rsidRPr="009962E6" w14:paraId="2249939B" w14:textId="77777777" w:rsidTr="00D36FDF">
        <w:trPr>
          <w:gridBefore w:val="1"/>
          <w:wBefore w:w="718" w:type="dxa"/>
          <w:trHeight w:val="1"/>
        </w:trPr>
        <w:tc>
          <w:tcPr>
            <w:tcW w:w="2597" w:type="dxa"/>
            <w:gridSpan w:val="2"/>
            <w:shd w:val="clear" w:color="000000" w:fill="FFFFFF"/>
          </w:tcPr>
          <w:p w14:paraId="5D62376C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N</w:t>
            </w:r>
            <w:r w:rsidRPr="009962E6">
              <w:rPr>
                <w:rFonts w:ascii="Arial" w:hAnsi="Arial" w:cs="Arial"/>
                <w:lang w:val="id-ID"/>
              </w:rPr>
              <w:t xml:space="preserve"> </w:t>
            </w:r>
            <w:r w:rsidRPr="009962E6">
              <w:rPr>
                <w:rFonts w:ascii="Arial" w:hAnsi="Arial" w:cs="Arial"/>
              </w:rPr>
              <w:t>a</w:t>
            </w:r>
            <w:r w:rsidRPr="009962E6">
              <w:rPr>
                <w:rFonts w:ascii="Arial" w:hAnsi="Arial" w:cs="Arial"/>
                <w:lang w:val="id-ID"/>
              </w:rPr>
              <w:t xml:space="preserve"> </w:t>
            </w:r>
            <w:r w:rsidRPr="009962E6">
              <w:rPr>
                <w:rFonts w:ascii="Arial" w:hAnsi="Arial" w:cs="Arial"/>
              </w:rPr>
              <w:t>m</w:t>
            </w:r>
            <w:r w:rsidRPr="009962E6">
              <w:rPr>
                <w:rFonts w:ascii="Arial" w:hAnsi="Arial" w:cs="Arial"/>
                <w:lang w:val="id-ID"/>
              </w:rPr>
              <w:t xml:space="preserve"> </w:t>
            </w:r>
            <w:r w:rsidRPr="009962E6">
              <w:rPr>
                <w:rFonts w:ascii="Arial" w:hAnsi="Arial" w:cs="Arial"/>
              </w:rPr>
              <w:t xml:space="preserve">a </w:t>
            </w:r>
          </w:p>
        </w:tc>
        <w:tc>
          <w:tcPr>
            <w:tcW w:w="278" w:type="dxa"/>
            <w:shd w:val="clear" w:color="000000" w:fill="FFFFFF"/>
          </w:tcPr>
          <w:p w14:paraId="1BF500C7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:</w:t>
            </w:r>
          </w:p>
        </w:tc>
        <w:tc>
          <w:tcPr>
            <w:tcW w:w="6371" w:type="dxa"/>
            <w:shd w:val="clear" w:color="000000" w:fill="FFFFFF"/>
          </w:tcPr>
          <w:p w14:paraId="212BA444" w14:textId="77777777" w:rsidR="00295E43" w:rsidRPr="00CE3A01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CE3A01">
              <w:rPr>
                <w:rFonts w:ascii="Arial" w:hAnsi="Arial" w:cs="Arial"/>
                <w:b/>
                <w:bCs/>
              </w:rPr>
              <w:t>{{</w:t>
            </w:r>
            <w:proofErr w:type="spellStart"/>
            <w:r w:rsidRPr="00CE3A01">
              <w:rPr>
                <w:rFonts w:ascii="Arial" w:hAnsi="Arial" w:cs="Arial"/>
                <w:b/>
                <w:bCs/>
              </w:rPr>
              <w:t>nama</w:t>
            </w:r>
            <w:r>
              <w:rPr>
                <w:rFonts w:ascii="Arial" w:hAnsi="Arial" w:cs="Arial"/>
                <w:b/>
                <w:bCs/>
              </w:rPr>
              <w:t>_</w:t>
            </w:r>
            <w:r w:rsidRPr="00CE3A01">
              <w:rPr>
                <w:rFonts w:ascii="Arial" w:hAnsi="Arial" w:cs="Arial"/>
                <w:b/>
                <w:bCs/>
              </w:rPr>
              <w:t>pemohon</w:t>
            </w:r>
            <w:proofErr w:type="spellEnd"/>
            <w:r w:rsidRPr="00CE3A01">
              <w:rPr>
                <w:rFonts w:ascii="Arial" w:hAnsi="Arial" w:cs="Arial"/>
                <w:b/>
                <w:bCs/>
              </w:rPr>
              <w:t>}}</w:t>
            </w:r>
          </w:p>
        </w:tc>
      </w:tr>
      <w:tr w:rsidR="00295E43" w:rsidRPr="009962E6" w14:paraId="1460B72E" w14:textId="77777777" w:rsidTr="00D36FDF">
        <w:trPr>
          <w:gridBefore w:val="1"/>
          <w:wBefore w:w="718" w:type="dxa"/>
          <w:trHeight w:val="1"/>
        </w:trPr>
        <w:tc>
          <w:tcPr>
            <w:tcW w:w="2597" w:type="dxa"/>
            <w:gridSpan w:val="2"/>
            <w:shd w:val="clear" w:color="000000" w:fill="FFFFFF"/>
          </w:tcPr>
          <w:p w14:paraId="7BB05F0C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A</w:t>
            </w:r>
            <w:r w:rsidRPr="009962E6">
              <w:rPr>
                <w:rFonts w:ascii="Arial" w:hAnsi="Arial" w:cs="Arial"/>
                <w:lang w:val="id-ID"/>
              </w:rPr>
              <w:t xml:space="preserve"> </w:t>
            </w:r>
            <w:r w:rsidRPr="009962E6">
              <w:rPr>
                <w:rFonts w:ascii="Arial" w:hAnsi="Arial" w:cs="Arial"/>
              </w:rPr>
              <w:t>l</w:t>
            </w:r>
            <w:r w:rsidRPr="009962E6">
              <w:rPr>
                <w:rFonts w:ascii="Arial" w:hAnsi="Arial" w:cs="Arial"/>
                <w:lang w:val="id-ID"/>
              </w:rPr>
              <w:t xml:space="preserve"> </w:t>
            </w:r>
            <w:r w:rsidRPr="009962E6">
              <w:rPr>
                <w:rFonts w:ascii="Arial" w:hAnsi="Arial" w:cs="Arial"/>
              </w:rPr>
              <w:t>a</w:t>
            </w:r>
            <w:r w:rsidRPr="009962E6">
              <w:rPr>
                <w:rFonts w:ascii="Arial" w:hAnsi="Arial" w:cs="Arial"/>
                <w:lang w:val="id-ID"/>
              </w:rPr>
              <w:t xml:space="preserve"> </w:t>
            </w:r>
            <w:r w:rsidRPr="009962E6">
              <w:rPr>
                <w:rFonts w:ascii="Arial" w:hAnsi="Arial" w:cs="Arial"/>
              </w:rPr>
              <w:t>m</w:t>
            </w:r>
            <w:r w:rsidRPr="009962E6">
              <w:rPr>
                <w:rFonts w:ascii="Arial" w:hAnsi="Arial" w:cs="Arial"/>
                <w:lang w:val="id-ID"/>
              </w:rPr>
              <w:t xml:space="preserve"> </w:t>
            </w:r>
            <w:r w:rsidRPr="009962E6">
              <w:rPr>
                <w:rFonts w:ascii="Arial" w:hAnsi="Arial" w:cs="Arial"/>
              </w:rPr>
              <w:t>a</w:t>
            </w:r>
            <w:r w:rsidRPr="009962E6">
              <w:rPr>
                <w:rFonts w:ascii="Arial" w:hAnsi="Arial" w:cs="Arial"/>
                <w:lang w:val="id-ID"/>
              </w:rPr>
              <w:t xml:space="preserve"> </w:t>
            </w:r>
            <w:r w:rsidRPr="009962E6">
              <w:rPr>
                <w:rFonts w:ascii="Arial" w:hAnsi="Arial" w:cs="Arial"/>
              </w:rPr>
              <w:t>t</w:t>
            </w:r>
          </w:p>
        </w:tc>
        <w:tc>
          <w:tcPr>
            <w:tcW w:w="278" w:type="dxa"/>
            <w:shd w:val="clear" w:color="000000" w:fill="FFFFFF"/>
          </w:tcPr>
          <w:p w14:paraId="383B42F9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:</w:t>
            </w:r>
          </w:p>
        </w:tc>
        <w:tc>
          <w:tcPr>
            <w:tcW w:w="6371" w:type="dxa"/>
            <w:shd w:val="clear" w:color="000000" w:fill="FFFFFF"/>
          </w:tcPr>
          <w:p w14:paraId="54852EC9" w14:textId="77777777" w:rsidR="00295E43" w:rsidRPr="00CE3A01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CE3A01">
              <w:rPr>
                <w:rFonts w:ascii="Arial" w:hAnsi="Arial" w:cs="Arial"/>
              </w:rPr>
              <w:t>{{</w:t>
            </w:r>
            <w:proofErr w:type="spellStart"/>
            <w:r w:rsidRPr="00CE3A01">
              <w:rPr>
                <w:rFonts w:ascii="Arial" w:hAnsi="Arial" w:cs="Arial"/>
              </w:rPr>
              <w:t>alamat_pemohon</w:t>
            </w:r>
            <w:proofErr w:type="spellEnd"/>
            <w:r w:rsidRPr="00CE3A01">
              <w:rPr>
                <w:rFonts w:ascii="Arial" w:hAnsi="Arial" w:cs="Arial"/>
              </w:rPr>
              <w:t>}}</w:t>
            </w:r>
          </w:p>
        </w:tc>
      </w:tr>
      <w:tr w:rsidR="00295E43" w:rsidRPr="009962E6" w14:paraId="72DAF643" w14:textId="77777777" w:rsidTr="00D36FDF">
        <w:trPr>
          <w:gridBefore w:val="1"/>
          <w:wBefore w:w="718" w:type="dxa"/>
          <w:trHeight w:val="1"/>
        </w:trPr>
        <w:tc>
          <w:tcPr>
            <w:tcW w:w="2597" w:type="dxa"/>
            <w:gridSpan w:val="2"/>
            <w:shd w:val="clear" w:color="000000" w:fill="FFFFFF"/>
          </w:tcPr>
          <w:p w14:paraId="5D60113D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Pekerjaan</w:t>
            </w:r>
          </w:p>
        </w:tc>
        <w:tc>
          <w:tcPr>
            <w:tcW w:w="278" w:type="dxa"/>
            <w:shd w:val="clear" w:color="000000" w:fill="FFFFFF"/>
          </w:tcPr>
          <w:p w14:paraId="49822D79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:</w:t>
            </w:r>
          </w:p>
        </w:tc>
        <w:tc>
          <w:tcPr>
            <w:tcW w:w="6371" w:type="dxa"/>
            <w:shd w:val="clear" w:color="000000" w:fill="FFFFFF"/>
          </w:tcPr>
          <w:p w14:paraId="22174C68" w14:textId="77777777" w:rsidR="00295E43" w:rsidRPr="00CE3A01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CE3A01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p</w:t>
            </w:r>
            <w:r w:rsidRPr="00CE3A01">
              <w:rPr>
                <w:rFonts w:ascii="Arial" w:hAnsi="Arial" w:cs="Arial"/>
              </w:rPr>
              <w:t>ekerjaan_pemohon</w:t>
            </w:r>
            <w:proofErr w:type="spellEnd"/>
            <w:r w:rsidRPr="00CE3A01">
              <w:rPr>
                <w:rFonts w:ascii="Arial" w:hAnsi="Arial" w:cs="Arial"/>
              </w:rPr>
              <w:t>}}</w:t>
            </w:r>
          </w:p>
        </w:tc>
      </w:tr>
      <w:tr w:rsidR="00295E43" w:rsidRPr="009962E6" w14:paraId="3F6C6A3C" w14:textId="77777777" w:rsidTr="00D36FDF">
        <w:trPr>
          <w:gridBefore w:val="1"/>
          <w:wBefore w:w="718" w:type="dxa"/>
          <w:trHeight w:val="1"/>
        </w:trPr>
        <w:tc>
          <w:tcPr>
            <w:tcW w:w="2597" w:type="dxa"/>
            <w:gridSpan w:val="2"/>
            <w:shd w:val="clear" w:color="000000" w:fill="FFFFFF"/>
          </w:tcPr>
          <w:p w14:paraId="5526694A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9962E6">
              <w:rPr>
                <w:rFonts w:ascii="Arial" w:hAnsi="Arial" w:cs="Arial"/>
              </w:rPr>
              <w:t>Hubungan</w:t>
            </w:r>
            <w:proofErr w:type="spellEnd"/>
          </w:p>
        </w:tc>
        <w:tc>
          <w:tcPr>
            <w:tcW w:w="278" w:type="dxa"/>
            <w:shd w:val="clear" w:color="000000" w:fill="FFFFFF"/>
          </w:tcPr>
          <w:p w14:paraId="3DA22CF3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:</w:t>
            </w:r>
          </w:p>
        </w:tc>
        <w:tc>
          <w:tcPr>
            <w:tcW w:w="6371" w:type="dxa"/>
            <w:shd w:val="clear" w:color="000000" w:fill="FFFFFF"/>
          </w:tcPr>
          <w:p w14:paraId="11A343CA" w14:textId="77777777" w:rsidR="00295E43" w:rsidRPr="00CE3A01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CE3A01">
              <w:rPr>
                <w:rFonts w:ascii="Arial" w:hAnsi="Arial" w:cs="Arial"/>
              </w:rPr>
              <w:t>{{</w:t>
            </w:r>
            <w:proofErr w:type="spellStart"/>
            <w:r w:rsidRPr="00CE3A01">
              <w:rPr>
                <w:rFonts w:ascii="Arial" w:hAnsi="Arial" w:cs="Arial"/>
              </w:rPr>
              <w:t>hubungan</w:t>
            </w:r>
            <w:proofErr w:type="spellEnd"/>
            <w:r w:rsidRPr="00CE3A01">
              <w:rPr>
                <w:rFonts w:ascii="Arial" w:hAnsi="Arial" w:cs="Arial"/>
              </w:rPr>
              <w:t>}}</w:t>
            </w:r>
          </w:p>
        </w:tc>
      </w:tr>
      <w:tr w:rsidR="00295E43" w:rsidRPr="009962E6" w14:paraId="228B2732" w14:textId="77777777" w:rsidTr="00D36FDF">
        <w:trPr>
          <w:gridBefore w:val="1"/>
          <w:wBefore w:w="718" w:type="dxa"/>
          <w:trHeight w:val="1"/>
        </w:trPr>
        <w:tc>
          <w:tcPr>
            <w:tcW w:w="2597" w:type="dxa"/>
            <w:gridSpan w:val="2"/>
            <w:shd w:val="clear" w:color="000000" w:fill="FFFFFF"/>
          </w:tcPr>
          <w:p w14:paraId="3D344F12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8" w:type="dxa"/>
            <w:shd w:val="clear" w:color="000000" w:fill="FFFFFF"/>
          </w:tcPr>
          <w:p w14:paraId="1ACA4620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371" w:type="dxa"/>
            <w:shd w:val="clear" w:color="000000" w:fill="FFFFFF"/>
          </w:tcPr>
          <w:p w14:paraId="5CF0F245" w14:textId="77777777" w:rsidR="00295E43" w:rsidRPr="00CE3A01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95E43" w:rsidRPr="009962E6" w14:paraId="1BC2969F" w14:textId="77777777" w:rsidTr="00D36FDF">
        <w:trPr>
          <w:trHeight w:val="1"/>
        </w:trPr>
        <w:tc>
          <w:tcPr>
            <w:tcW w:w="3315" w:type="dxa"/>
            <w:gridSpan w:val="3"/>
            <w:shd w:val="clear" w:color="000000" w:fill="FFFFFF"/>
          </w:tcPr>
          <w:p w14:paraId="4F6B72BE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 xml:space="preserve">Untuk </w:t>
            </w:r>
            <w:proofErr w:type="spellStart"/>
            <w:r w:rsidRPr="009962E6">
              <w:rPr>
                <w:rFonts w:ascii="Arial" w:hAnsi="Arial" w:cs="Arial"/>
              </w:rPr>
              <w:t>mengunjungi</w:t>
            </w:r>
            <w:proofErr w:type="spellEnd"/>
            <w:r w:rsidRPr="009962E6">
              <w:rPr>
                <w:rFonts w:ascii="Arial" w:hAnsi="Arial" w:cs="Arial"/>
              </w:rPr>
              <w:t xml:space="preserve"> </w:t>
            </w:r>
            <w:proofErr w:type="spellStart"/>
            <w:r w:rsidRPr="009962E6">
              <w:rPr>
                <w:rFonts w:ascii="Arial" w:hAnsi="Arial" w:cs="Arial"/>
              </w:rPr>
              <w:t>tahanan</w:t>
            </w:r>
            <w:proofErr w:type="spellEnd"/>
            <w:r w:rsidRPr="009962E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78" w:type="dxa"/>
            <w:shd w:val="clear" w:color="000000" w:fill="FFFFFF"/>
          </w:tcPr>
          <w:p w14:paraId="681DCB19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:</w:t>
            </w:r>
          </w:p>
        </w:tc>
        <w:tc>
          <w:tcPr>
            <w:tcW w:w="6371" w:type="dxa"/>
            <w:shd w:val="clear" w:color="000000" w:fill="FFFFFF"/>
          </w:tcPr>
          <w:p w14:paraId="5A056362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95E43" w:rsidRPr="009962E6" w14:paraId="1465A72D" w14:textId="77777777" w:rsidTr="00D36FDF">
        <w:trPr>
          <w:gridBefore w:val="1"/>
          <w:wBefore w:w="718" w:type="dxa"/>
          <w:trHeight w:val="1"/>
        </w:trPr>
        <w:tc>
          <w:tcPr>
            <w:tcW w:w="2597" w:type="dxa"/>
            <w:gridSpan w:val="2"/>
            <w:shd w:val="clear" w:color="000000" w:fill="FFFFFF"/>
          </w:tcPr>
          <w:p w14:paraId="13191A72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 xml:space="preserve">Nama </w:t>
            </w:r>
            <w:r w:rsidRPr="009962E6">
              <w:rPr>
                <w:rFonts w:ascii="Arial" w:hAnsi="Arial" w:cs="Arial"/>
                <w:lang w:val="id-ID"/>
              </w:rPr>
              <w:t>l</w:t>
            </w:r>
            <w:proofErr w:type="spellStart"/>
            <w:r w:rsidRPr="009962E6">
              <w:rPr>
                <w:rFonts w:ascii="Arial" w:hAnsi="Arial" w:cs="Arial"/>
              </w:rPr>
              <w:t>engkap</w:t>
            </w:r>
            <w:proofErr w:type="spellEnd"/>
          </w:p>
        </w:tc>
        <w:tc>
          <w:tcPr>
            <w:tcW w:w="278" w:type="dxa"/>
            <w:shd w:val="clear" w:color="000000" w:fill="FFFFFF"/>
          </w:tcPr>
          <w:p w14:paraId="4518423C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:</w:t>
            </w:r>
          </w:p>
        </w:tc>
        <w:tc>
          <w:tcPr>
            <w:tcW w:w="6371" w:type="dxa"/>
            <w:shd w:val="clear" w:color="000000" w:fill="FFFFFF"/>
          </w:tcPr>
          <w:p w14:paraId="4EB1C1D3" w14:textId="77777777" w:rsidR="00295E43" w:rsidRPr="00CE3A01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CE3A01">
              <w:rPr>
                <w:rFonts w:ascii="Arial" w:hAnsi="Arial" w:cs="Arial"/>
                <w:b/>
                <w:bCs/>
              </w:rPr>
              <w:t>{{</w:t>
            </w:r>
            <w:proofErr w:type="spellStart"/>
            <w:r w:rsidRPr="00CE3A01">
              <w:rPr>
                <w:rFonts w:ascii="Arial" w:hAnsi="Arial" w:cs="Arial"/>
                <w:b/>
                <w:bCs/>
              </w:rPr>
              <w:t>nama_tahanan</w:t>
            </w:r>
            <w:proofErr w:type="spellEnd"/>
            <w:r w:rsidRPr="00CE3A01">
              <w:rPr>
                <w:rFonts w:ascii="Arial" w:hAnsi="Arial" w:cs="Arial"/>
                <w:b/>
                <w:bCs/>
              </w:rPr>
              <w:t xml:space="preserve">}} </w:t>
            </w:r>
          </w:p>
        </w:tc>
      </w:tr>
      <w:tr w:rsidR="00295E43" w:rsidRPr="009962E6" w14:paraId="016F97A7" w14:textId="77777777" w:rsidTr="00D36FDF">
        <w:trPr>
          <w:gridBefore w:val="1"/>
          <w:wBefore w:w="718" w:type="dxa"/>
          <w:trHeight w:val="1"/>
        </w:trPr>
        <w:tc>
          <w:tcPr>
            <w:tcW w:w="2597" w:type="dxa"/>
            <w:gridSpan w:val="2"/>
            <w:shd w:val="clear" w:color="000000" w:fill="FFFFFF"/>
          </w:tcPr>
          <w:p w14:paraId="1ACB35ED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 xml:space="preserve">Tempat </w:t>
            </w:r>
            <w:r w:rsidRPr="009962E6">
              <w:rPr>
                <w:rFonts w:ascii="Arial" w:hAnsi="Arial" w:cs="Arial"/>
                <w:lang w:val="id-ID"/>
              </w:rPr>
              <w:t>l</w:t>
            </w:r>
            <w:proofErr w:type="spellStart"/>
            <w:r w:rsidRPr="009962E6">
              <w:rPr>
                <w:rFonts w:ascii="Arial" w:hAnsi="Arial" w:cs="Arial"/>
              </w:rPr>
              <w:t>ahir</w:t>
            </w:r>
            <w:proofErr w:type="spellEnd"/>
          </w:p>
        </w:tc>
        <w:tc>
          <w:tcPr>
            <w:tcW w:w="278" w:type="dxa"/>
            <w:shd w:val="clear" w:color="000000" w:fill="FFFFFF"/>
          </w:tcPr>
          <w:p w14:paraId="00E09101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:</w:t>
            </w:r>
          </w:p>
        </w:tc>
        <w:tc>
          <w:tcPr>
            <w:tcW w:w="6371" w:type="dxa"/>
            <w:shd w:val="clear" w:color="000000" w:fill="FFFFFF"/>
          </w:tcPr>
          <w:p w14:paraId="422786EA" w14:textId="77777777" w:rsidR="00295E43" w:rsidRPr="00CE3A01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CE3A01">
              <w:rPr>
                <w:rFonts w:ascii="Arial" w:hAnsi="Arial" w:cs="Arial"/>
              </w:rPr>
              <w:t>{{</w:t>
            </w:r>
            <w:proofErr w:type="spellStart"/>
            <w:r w:rsidRPr="00CE3A01">
              <w:rPr>
                <w:rFonts w:ascii="Arial" w:hAnsi="Arial" w:cs="Arial"/>
              </w:rPr>
              <w:t>tempat_lahir</w:t>
            </w:r>
            <w:proofErr w:type="spellEnd"/>
            <w:r w:rsidRPr="00CE3A01">
              <w:rPr>
                <w:rFonts w:ascii="Arial" w:hAnsi="Arial" w:cs="Arial"/>
              </w:rPr>
              <w:t>}}</w:t>
            </w:r>
          </w:p>
        </w:tc>
      </w:tr>
      <w:tr w:rsidR="00295E43" w:rsidRPr="009962E6" w14:paraId="22D71C2A" w14:textId="77777777" w:rsidTr="00D36FDF">
        <w:trPr>
          <w:gridBefore w:val="1"/>
          <w:wBefore w:w="718" w:type="dxa"/>
          <w:trHeight w:val="1"/>
        </w:trPr>
        <w:tc>
          <w:tcPr>
            <w:tcW w:w="2597" w:type="dxa"/>
            <w:gridSpan w:val="2"/>
            <w:shd w:val="clear" w:color="000000" w:fill="FFFFFF"/>
          </w:tcPr>
          <w:p w14:paraId="31199C0A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Umur/tanggal lahir</w:t>
            </w:r>
          </w:p>
        </w:tc>
        <w:tc>
          <w:tcPr>
            <w:tcW w:w="278" w:type="dxa"/>
            <w:shd w:val="clear" w:color="000000" w:fill="FFFFFF"/>
          </w:tcPr>
          <w:p w14:paraId="3E83F238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:</w:t>
            </w:r>
          </w:p>
        </w:tc>
        <w:tc>
          <w:tcPr>
            <w:tcW w:w="6371" w:type="dxa"/>
            <w:shd w:val="clear" w:color="000000" w:fill="FFFFFF"/>
          </w:tcPr>
          <w:p w14:paraId="66F0115D" w14:textId="77777777" w:rsidR="00295E43" w:rsidRPr="00CE3A01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{{umur}} Tahun / </w:t>
            </w:r>
            <w:r w:rsidRPr="00CE3A01">
              <w:rPr>
                <w:rFonts w:ascii="Arial" w:hAnsi="Arial" w:cs="Arial"/>
              </w:rPr>
              <w:t>{{</w:t>
            </w:r>
            <w:proofErr w:type="spellStart"/>
            <w:r w:rsidRPr="00CE3A01">
              <w:rPr>
                <w:rFonts w:ascii="Arial" w:hAnsi="Arial" w:cs="Arial"/>
              </w:rPr>
              <w:t>tanggal_lahir</w:t>
            </w:r>
            <w:proofErr w:type="spellEnd"/>
            <w:r w:rsidRPr="00CE3A01">
              <w:rPr>
                <w:rFonts w:ascii="Arial" w:hAnsi="Arial" w:cs="Arial"/>
              </w:rPr>
              <w:t>}}</w:t>
            </w:r>
          </w:p>
        </w:tc>
      </w:tr>
      <w:tr w:rsidR="00295E43" w:rsidRPr="009962E6" w14:paraId="2BD38331" w14:textId="77777777" w:rsidTr="00D36FDF">
        <w:trPr>
          <w:gridBefore w:val="1"/>
          <w:wBefore w:w="718" w:type="dxa"/>
          <w:trHeight w:val="1"/>
        </w:trPr>
        <w:tc>
          <w:tcPr>
            <w:tcW w:w="2597" w:type="dxa"/>
            <w:gridSpan w:val="2"/>
            <w:shd w:val="clear" w:color="000000" w:fill="FFFFFF"/>
          </w:tcPr>
          <w:p w14:paraId="31604901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 xml:space="preserve">Jenis </w:t>
            </w:r>
            <w:r w:rsidRPr="009962E6">
              <w:rPr>
                <w:rFonts w:ascii="Arial" w:hAnsi="Arial" w:cs="Arial"/>
                <w:lang w:val="id-ID"/>
              </w:rPr>
              <w:t>k</w:t>
            </w:r>
            <w:proofErr w:type="spellStart"/>
            <w:r w:rsidRPr="009962E6">
              <w:rPr>
                <w:rFonts w:ascii="Arial" w:hAnsi="Arial" w:cs="Arial"/>
              </w:rPr>
              <w:t>elamin</w:t>
            </w:r>
            <w:proofErr w:type="spellEnd"/>
          </w:p>
        </w:tc>
        <w:tc>
          <w:tcPr>
            <w:tcW w:w="278" w:type="dxa"/>
            <w:shd w:val="clear" w:color="000000" w:fill="FFFFFF"/>
          </w:tcPr>
          <w:p w14:paraId="55DD8BB8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:</w:t>
            </w:r>
          </w:p>
        </w:tc>
        <w:tc>
          <w:tcPr>
            <w:tcW w:w="6371" w:type="dxa"/>
            <w:shd w:val="clear" w:color="000000" w:fill="FFFFFF"/>
          </w:tcPr>
          <w:p w14:paraId="2F460250" w14:textId="77777777" w:rsidR="00295E43" w:rsidRPr="00CE3A01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CE3A01">
              <w:rPr>
                <w:rFonts w:ascii="Arial" w:hAnsi="Arial" w:cs="Arial"/>
              </w:rPr>
              <w:t>{{</w:t>
            </w:r>
            <w:proofErr w:type="spellStart"/>
            <w:r w:rsidRPr="00CE3A01">
              <w:rPr>
                <w:rFonts w:ascii="Arial" w:hAnsi="Arial" w:cs="Arial"/>
              </w:rPr>
              <w:t>jenis_kelamin</w:t>
            </w:r>
            <w:proofErr w:type="spellEnd"/>
            <w:r w:rsidRPr="00CE3A01">
              <w:rPr>
                <w:rFonts w:ascii="Arial" w:hAnsi="Arial" w:cs="Arial"/>
              </w:rPr>
              <w:t>}}</w:t>
            </w:r>
          </w:p>
        </w:tc>
      </w:tr>
      <w:tr w:rsidR="00295E43" w:rsidRPr="009962E6" w14:paraId="02C65782" w14:textId="77777777" w:rsidTr="00D36FDF">
        <w:trPr>
          <w:gridBefore w:val="1"/>
          <w:wBefore w:w="718" w:type="dxa"/>
          <w:trHeight w:val="1"/>
        </w:trPr>
        <w:tc>
          <w:tcPr>
            <w:tcW w:w="2597" w:type="dxa"/>
            <w:gridSpan w:val="2"/>
            <w:shd w:val="clear" w:color="000000" w:fill="FFFFFF"/>
          </w:tcPr>
          <w:p w14:paraId="6C5CB741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9962E6">
              <w:rPr>
                <w:rFonts w:ascii="Arial" w:hAnsi="Arial" w:cs="Arial"/>
              </w:rPr>
              <w:t>Kebangsaan</w:t>
            </w:r>
            <w:proofErr w:type="spellEnd"/>
            <w:r w:rsidRPr="009962E6">
              <w:rPr>
                <w:rFonts w:ascii="Arial" w:hAnsi="Arial" w:cs="Arial"/>
              </w:rPr>
              <w:t xml:space="preserve"> / </w:t>
            </w:r>
            <w:r w:rsidRPr="009962E6">
              <w:rPr>
                <w:rFonts w:ascii="Arial" w:hAnsi="Arial" w:cs="Arial"/>
                <w:lang w:val="id-ID"/>
              </w:rPr>
              <w:t>K</w:t>
            </w:r>
            <w:proofErr w:type="spellStart"/>
            <w:r w:rsidRPr="009962E6">
              <w:rPr>
                <w:rFonts w:ascii="Arial" w:hAnsi="Arial" w:cs="Arial"/>
              </w:rPr>
              <w:t>ewarganegaraan</w:t>
            </w:r>
            <w:proofErr w:type="spellEnd"/>
          </w:p>
        </w:tc>
        <w:tc>
          <w:tcPr>
            <w:tcW w:w="278" w:type="dxa"/>
            <w:shd w:val="clear" w:color="000000" w:fill="FFFFFF"/>
            <w:vAlign w:val="bottom"/>
          </w:tcPr>
          <w:p w14:paraId="3BEF2B41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:</w:t>
            </w:r>
          </w:p>
        </w:tc>
        <w:tc>
          <w:tcPr>
            <w:tcW w:w="6371" w:type="dxa"/>
            <w:shd w:val="clear" w:color="000000" w:fill="FFFFFF"/>
            <w:vAlign w:val="bottom"/>
          </w:tcPr>
          <w:p w14:paraId="615B3327" w14:textId="55416D62" w:rsidR="00295E43" w:rsidRPr="00CE3A01" w:rsidRDefault="00A260D6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A260D6">
              <w:rPr>
                <w:rFonts w:ascii="Arial" w:hAnsi="Arial" w:cs="Arial"/>
              </w:rPr>
              <w:t>{{</w:t>
            </w:r>
            <w:proofErr w:type="spellStart"/>
            <w:r w:rsidRPr="00A260D6">
              <w:rPr>
                <w:rFonts w:ascii="Arial" w:hAnsi="Arial" w:cs="Arial"/>
              </w:rPr>
              <w:t>kewarganegaraan</w:t>
            </w:r>
            <w:proofErr w:type="spellEnd"/>
            <w:r w:rsidRPr="00A260D6">
              <w:rPr>
                <w:rFonts w:ascii="Arial" w:hAnsi="Arial" w:cs="Arial"/>
              </w:rPr>
              <w:t>}}</w:t>
            </w:r>
          </w:p>
        </w:tc>
      </w:tr>
      <w:tr w:rsidR="00295E43" w:rsidRPr="009962E6" w14:paraId="038186D0" w14:textId="77777777" w:rsidTr="00D36FDF">
        <w:trPr>
          <w:gridBefore w:val="1"/>
          <w:wBefore w:w="718" w:type="dxa"/>
          <w:trHeight w:val="1"/>
        </w:trPr>
        <w:tc>
          <w:tcPr>
            <w:tcW w:w="2597" w:type="dxa"/>
            <w:gridSpan w:val="2"/>
            <w:shd w:val="clear" w:color="000000" w:fill="FFFFFF"/>
          </w:tcPr>
          <w:p w14:paraId="0E17BEC4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 xml:space="preserve">Tempat </w:t>
            </w:r>
            <w:r w:rsidRPr="009962E6">
              <w:rPr>
                <w:rFonts w:ascii="Arial" w:hAnsi="Arial" w:cs="Arial"/>
                <w:lang w:val="id-ID"/>
              </w:rPr>
              <w:t>t</w:t>
            </w:r>
            <w:proofErr w:type="spellStart"/>
            <w:r w:rsidRPr="009962E6">
              <w:rPr>
                <w:rFonts w:ascii="Arial" w:hAnsi="Arial" w:cs="Arial"/>
              </w:rPr>
              <w:t>inggal</w:t>
            </w:r>
            <w:proofErr w:type="spellEnd"/>
          </w:p>
        </w:tc>
        <w:tc>
          <w:tcPr>
            <w:tcW w:w="278" w:type="dxa"/>
            <w:shd w:val="clear" w:color="000000" w:fill="FFFFFF"/>
          </w:tcPr>
          <w:p w14:paraId="3FFE22F2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:</w:t>
            </w:r>
          </w:p>
        </w:tc>
        <w:tc>
          <w:tcPr>
            <w:tcW w:w="6371" w:type="dxa"/>
            <w:shd w:val="clear" w:color="000000" w:fill="FFFFFF"/>
          </w:tcPr>
          <w:p w14:paraId="138F822C" w14:textId="77777777" w:rsidR="00295E43" w:rsidRPr="00CE3A01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CE3A01">
              <w:rPr>
                <w:rFonts w:ascii="Arial" w:hAnsi="Arial" w:cs="Arial"/>
              </w:rPr>
              <w:t>{{</w:t>
            </w:r>
            <w:proofErr w:type="spellStart"/>
            <w:r w:rsidRPr="00CE3A01">
              <w:rPr>
                <w:rFonts w:ascii="Arial" w:hAnsi="Arial" w:cs="Arial"/>
              </w:rPr>
              <w:t>alamat_tahanan</w:t>
            </w:r>
            <w:proofErr w:type="spellEnd"/>
            <w:r w:rsidRPr="00CE3A01">
              <w:rPr>
                <w:rFonts w:ascii="Arial" w:hAnsi="Arial" w:cs="Arial"/>
              </w:rPr>
              <w:t>}}</w:t>
            </w:r>
          </w:p>
        </w:tc>
      </w:tr>
      <w:tr w:rsidR="00295E43" w:rsidRPr="009962E6" w14:paraId="0AD3E2AE" w14:textId="77777777" w:rsidTr="00D36FDF">
        <w:trPr>
          <w:gridBefore w:val="1"/>
          <w:wBefore w:w="718" w:type="dxa"/>
          <w:trHeight w:val="1"/>
        </w:trPr>
        <w:tc>
          <w:tcPr>
            <w:tcW w:w="2597" w:type="dxa"/>
            <w:gridSpan w:val="2"/>
            <w:shd w:val="clear" w:color="000000" w:fill="FFFFFF"/>
          </w:tcPr>
          <w:p w14:paraId="1B1D8F37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A</w:t>
            </w:r>
            <w:r w:rsidRPr="009962E6">
              <w:rPr>
                <w:rFonts w:ascii="Arial" w:hAnsi="Arial" w:cs="Arial"/>
                <w:lang w:val="id-ID"/>
              </w:rPr>
              <w:t xml:space="preserve"> </w:t>
            </w:r>
            <w:r w:rsidRPr="009962E6">
              <w:rPr>
                <w:rFonts w:ascii="Arial" w:hAnsi="Arial" w:cs="Arial"/>
              </w:rPr>
              <w:t>g</w:t>
            </w:r>
            <w:r w:rsidRPr="009962E6">
              <w:rPr>
                <w:rFonts w:ascii="Arial" w:hAnsi="Arial" w:cs="Arial"/>
                <w:lang w:val="id-ID"/>
              </w:rPr>
              <w:t xml:space="preserve"> </w:t>
            </w:r>
            <w:r w:rsidRPr="009962E6">
              <w:rPr>
                <w:rFonts w:ascii="Arial" w:hAnsi="Arial" w:cs="Arial"/>
              </w:rPr>
              <w:t>a</w:t>
            </w:r>
            <w:r w:rsidRPr="009962E6">
              <w:rPr>
                <w:rFonts w:ascii="Arial" w:hAnsi="Arial" w:cs="Arial"/>
                <w:lang w:val="id-ID"/>
              </w:rPr>
              <w:t xml:space="preserve"> </w:t>
            </w:r>
            <w:r w:rsidRPr="009962E6">
              <w:rPr>
                <w:rFonts w:ascii="Arial" w:hAnsi="Arial" w:cs="Arial"/>
              </w:rPr>
              <w:t>m</w:t>
            </w:r>
            <w:r w:rsidRPr="009962E6">
              <w:rPr>
                <w:rFonts w:ascii="Arial" w:hAnsi="Arial" w:cs="Arial"/>
                <w:lang w:val="id-ID"/>
              </w:rPr>
              <w:t xml:space="preserve"> </w:t>
            </w:r>
            <w:r w:rsidRPr="009962E6">
              <w:rPr>
                <w:rFonts w:ascii="Arial" w:hAnsi="Arial" w:cs="Arial"/>
              </w:rPr>
              <w:t>a</w:t>
            </w:r>
          </w:p>
        </w:tc>
        <w:tc>
          <w:tcPr>
            <w:tcW w:w="278" w:type="dxa"/>
            <w:shd w:val="clear" w:color="000000" w:fill="FFFFFF"/>
          </w:tcPr>
          <w:p w14:paraId="580BE68E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:</w:t>
            </w:r>
          </w:p>
        </w:tc>
        <w:tc>
          <w:tcPr>
            <w:tcW w:w="6371" w:type="dxa"/>
            <w:shd w:val="clear" w:color="000000" w:fill="FFFFFF"/>
          </w:tcPr>
          <w:p w14:paraId="5B98AA8E" w14:textId="77777777" w:rsidR="00295E43" w:rsidRPr="00CE3A01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CE3A01">
              <w:rPr>
                <w:rFonts w:ascii="Arial" w:hAnsi="Arial" w:cs="Arial"/>
              </w:rPr>
              <w:t>{{agama}}</w:t>
            </w:r>
          </w:p>
        </w:tc>
      </w:tr>
      <w:tr w:rsidR="00295E43" w:rsidRPr="009962E6" w14:paraId="51AC4BDE" w14:textId="77777777" w:rsidTr="00D36FDF">
        <w:trPr>
          <w:gridBefore w:val="1"/>
          <w:wBefore w:w="718" w:type="dxa"/>
          <w:trHeight w:val="1"/>
        </w:trPr>
        <w:tc>
          <w:tcPr>
            <w:tcW w:w="2597" w:type="dxa"/>
            <w:gridSpan w:val="2"/>
            <w:shd w:val="clear" w:color="000000" w:fill="FFFFFF"/>
          </w:tcPr>
          <w:p w14:paraId="7DABDF8F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 xml:space="preserve">Pekerjaan </w:t>
            </w:r>
          </w:p>
        </w:tc>
        <w:tc>
          <w:tcPr>
            <w:tcW w:w="278" w:type="dxa"/>
            <w:shd w:val="clear" w:color="000000" w:fill="FFFFFF"/>
          </w:tcPr>
          <w:p w14:paraId="45AC738D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:</w:t>
            </w:r>
          </w:p>
        </w:tc>
        <w:tc>
          <w:tcPr>
            <w:tcW w:w="6371" w:type="dxa"/>
            <w:shd w:val="clear" w:color="000000" w:fill="FFFFFF"/>
          </w:tcPr>
          <w:p w14:paraId="03D9B2C8" w14:textId="77777777" w:rsidR="00295E43" w:rsidRPr="00CE3A01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CE3A01">
              <w:rPr>
                <w:rFonts w:ascii="Arial" w:hAnsi="Arial" w:cs="Arial"/>
              </w:rPr>
              <w:t>Belum / Tidak Bekerja</w:t>
            </w:r>
          </w:p>
        </w:tc>
      </w:tr>
      <w:tr w:rsidR="00295E43" w:rsidRPr="003642E1" w14:paraId="1DDB0CE8" w14:textId="77777777" w:rsidTr="00D36FDF">
        <w:trPr>
          <w:gridBefore w:val="1"/>
          <w:wBefore w:w="718" w:type="dxa"/>
          <w:trHeight w:val="1"/>
        </w:trPr>
        <w:tc>
          <w:tcPr>
            <w:tcW w:w="2597" w:type="dxa"/>
            <w:gridSpan w:val="2"/>
            <w:shd w:val="clear" w:color="000000" w:fill="FFFFFF"/>
          </w:tcPr>
          <w:p w14:paraId="59E759BD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Pendidikan</w:t>
            </w:r>
          </w:p>
        </w:tc>
        <w:tc>
          <w:tcPr>
            <w:tcW w:w="278" w:type="dxa"/>
            <w:shd w:val="clear" w:color="000000" w:fill="FFFFFF"/>
          </w:tcPr>
          <w:p w14:paraId="1B6A9C8D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:</w:t>
            </w:r>
          </w:p>
        </w:tc>
        <w:tc>
          <w:tcPr>
            <w:tcW w:w="6371" w:type="dxa"/>
            <w:shd w:val="clear" w:color="000000" w:fill="FFFFFF"/>
          </w:tcPr>
          <w:p w14:paraId="64048E7C" w14:textId="77777777" w:rsidR="00295E43" w:rsidRPr="00CE3A01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de-DE"/>
              </w:rPr>
            </w:pPr>
            <w:r w:rsidRPr="00CE3A01">
              <w:rPr>
                <w:rFonts w:ascii="Arial" w:hAnsi="Arial" w:cs="Arial"/>
                <w:lang w:val="de-DE"/>
              </w:rPr>
              <w:t>{{</w:t>
            </w:r>
            <w:r>
              <w:rPr>
                <w:rFonts w:ascii="Arial" w:hAnsi="Arial" w:cs="Arial"/>
                <w:lang w:val="de-DE"/>
              </w:rPr>
              <w:t>pendidikan</w:t>
            </w:r>
            <w:r w:rsidRPr="00CE3A01">
              <w:rPr>
                <w:rFonts w:ascii="Arial" w:hAnsi="Arial" w:cs="Arial"/>
                <w:lang w:val="de-DE"/>
              </w:rPr>
              <w:t>}}</w:t>
            </w:r>
          </w:p>
        </w:tc>
      </w:tr>
      <w:tr w:rsidR="00295E43" w:rsidRPr="009962E6" w14:paraId="3A34A581" w14:textId="77777777" w:rsidTr="00D36FDF">
        <w:trPr>
          <w:gridBefore w:val="1"/>
          <w:wBefore w:w="718" w:type="dxa"/>
          <w:trHeight w:val="1"/>
        </w:trPr>
        <w:tc>
          <w:tcPr>
            <w:tcW w:w="2597" w:type="dxa"/>
            <w:gridSpan w:val="2"/>
            <w:shd w:val="clear" w:color="000000" w:fill="FFFFFF"/>
          </w:tcPr>
          <w:p w14:paraId="778ADC4C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9962E6">
              <w:rPr>
                <w:rFonts w:ascii="Arial" w:hAnsi="Arial" w:cs="Arial"/>
              </w:rPr>
              <w:t>Keperluan</w:t>
            </w:r>
            <w:proofErr w:type="spellEnd"/>
          </w:p>
        </w:tc>
        <w:tc>
          <w:tcPr>
            <w:tcW w:w="278" w:type="dxa"/>
            <w:shd w:val="clear" w:color="000000" w:fill="FFFFFF"/>
          </w:tcPr>
          <w:p w14:paraId="25323C68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:</w:t>
            </w:r>
          </w:p>
        </w:tc>
        <w:tc>
          <w:tcPr>
            <w:tcW w:w="6371" w:type="dxa"/>
            <w:shd w:val="clear" w:color="000000" w:fill="FFFFFF"/>
          </w:tcPr>
          <w:p w14:paraId="134431BC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keperluan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295E43" w:rsidRPr="009962E6" w14:paraId="34D5F663" w14:textId="77777777" w:rsidTr="00D36FDF">
        <w:trPr>
          <w:gridBefore w:val="1"/>
          <w:wBefore w:w="718" w:type="dxa"/>
          <w:trHeight w:val="1"/>
        </w:trPr>
        <w:tc>
          <w:tcPr>
            <w:tcW w:w="2597" w:type="dxa"/>
            <w:gridSpan w:val="2"/>
            <w:shd w:val="clear" w:color="000000" w:fill="FFFFFF"/>
          </w:tcPr>
          <w:p w14:paraId="10BE2626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 xml:space="preserve">Izin </w:t>
            </w:r>
            <w:proofErr w:type="spellStart"/>
            <w:r w:rsidRPr="009962E6">
              <w:rPr>
                <w:rFonts w:ascii="Arial" w:hAnsi="Arial" w:cs="Arial"/>
              </w:rPr>
              <w:t>berlaku</w:t>
            </w:r>
            <w:proofErr w:type="spellEnd"/>
          </w:p>
        </w:tc>
        <w:tc>
          <w:tcPr>
            <w:tcW w:w="278" w:type="dxa"/>
            <w:shd w:val="clear" w:color="000000" w:fill="FFFFFF"/>
          </w:tcPr>
          <w:p w14:paraId="69CA42F0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:</w:t>
            </w:r>
          </w:p>
        </w:tc>
        <w:tc>
          <w:tcPr>
            <w:tcW w:w="6371" w:type="dxa"/>
            <w:shd w:val="clear" w:color="000000" w:fill="FFFFFF"/>
          </w:tcPr>
          <w:p w14:paraId="0F76E7CD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1</w:t>
            </w:r>
            <w:r w:rsidRPr="009962E6">
              <w:rPr>
                <w:rFonts w:ascii="Arial" w:hAnsi="Arial" w:cs="Arial"/>
                <w:lang w:val="de-DE"/>
              </w:rPr>
              <w:t xml:space="preserve"> (</w:t>
            </w:r>
            <w:r>
              <w:rPr>
                <w:rFonts w:ascii="Arial" w:hAnsi="Arial" w:cs="Arial"/>
                <w:lang w:val="de-DE"/>
              </w:rPr>
              <w:t>satu</w:t>
            </w:r>
            <w:r w:rsidRPr="009962E6">
              <w:rPr>
                <w:rFonts w:ascii="Arial" w:hAnsi="Arial" w:cs="Arial"/>
                <w:lang w:val="de-DE"/>
              </w:rPr>
              <w:t xml:space="preserve">) kali, </w:t>
            </w:r>
          </w:p>
          <w:p w14:paraId="5FA76B8D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{{tanggal_kunjungan}}</w:t>
            </w:r>
          </w:p>
        </w:tc>
      </w:tr>
    </w:tbl>
    <w:p w14:paraId="0F59F89A" w14:textId="77777777" w:rsidR="00295E43" w:rsidRPr="009962E6" w:rsidRDefault="00295E43" w:rsidP="00295E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de-DE"/>
        </w:rPr>
      </w:pPr>
    </w:p>
    <w:p w14:paraId="09A2EE1C" w14:textId="77777777" w:rsidR="00295E43" w:rsidRPr="009962E6" w:rsidRDefault="00295E43" w:rsidP="00295E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de-DE"/>
        </w:rPr>
      </w:pPr>
    </w:p>
    <w:tbl>
      <w:tblPr>
        <w:tblW w:w="0" w:type="auto"/>
        <w:tblInd w:w="55" w:type="dxa"/>
        <w:tblLayout w:type="fixed"/>
        <w:tblCellMar>
          <w:left w:w="55" w:type="dxa"/>
          <w:right w:w="55" w:type="dxa"/>
        </w:tblCellMar>
        <w:tblLook w:val="0000" w:firstRow="0" w:lastRow="0" w:firstColumn="0" w:lastColumn="0" w:noHBand="0" w:noVBand="0"/>
      </w:tblPr>
      <w:tblGrid>
        <w:gridCol w:w="5074"/>
        <w:gridCol w:w="4889"/>
      </w:tblGrid>
      <w:tr w:rsidR="00295E43" w:rsidRPr="009962E6" w14:paraId="01596075" w14:textId="77777777" w:rsidTr="00D36FDF">
        <w:trPr>
          <w:trHeight w:val="1"/>
        </w:trPr>
        <w:tc>
          <w:tcPr>
            <w:tcW w:w="5074" w:type="dxa"/>
            <w:shd w:val="clear" w:color="000000" w:fill="FFFFFF"/>
          </w:tcPr>
          <w:p w14:paraId="4A956A8F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de-DE"/>
              </w:rPr>
            </w:pPr>
          </w:p>
        </w:tc>
        <w:tc>
          <w:tcPr>
            <w:tcW w:w="4889" w:type="dxa"/>
            <w:shd w:val="clear" w:color="000000" w:fill="FFFFFF"/>
          </w:tcPr>
          <w:p w14:paraId="6125C73D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 xml:space="preserve">Banyumas, </w:t>
            </w: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tanggal_surat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</w:tr>
      <w:tr w:rsidR="00295E43" w:rsidRPr="009962E6" w14:paraId="5141C388" w14:textId="77777777" w:rsidTr="00D36FDF">
        <w:trPr>
          <w:trHeight w:val="1"/>
        </w:trPr>
        <w:tc>
          <w:tcPr>
            <w:tcW w:w="5074" w:type="dxa"/>
            <w:shd w:val="clear" w:color="000000" w:fill="FFFFFF"/>
          </w:tcPr>
          <w:p w14:paraId="5CD60E31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89" w:type="dxa"/>
            <w:shd w:val="clear" w:color="000000" w:fill="auto"/>
          </w:tcPr>
          <w:p w14:paraId="1AEB55A8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  <w:proofErr w:type="spellStart"/>
            <w:r w:rsidRPr="009962E6">
              <w:rPr>
                <w:rFonts w:ascii="Arial" w:hAnsi="Arial" w:cs="Arial"/>
              </w:rPr>
              <w:t>A.n</w:t>
            </w:r>
            <w:proofErr w:type="spellEnd"/>
            <w:r w:rsidRPr="009962E6">
              <w:rPr>
                <w:rFonts w:ascii="Arial" w:hAnsi="Arial" w:cs="Arial"/>
              </w:rPr>
              <w:t xml:space="preserve">. Kepala Kejaksaan Negeri Banyumas Kepala Seksi Tindak Pidana Umum </w:t>
            </w:r>
          </w:p>
        </w:tc>
      </w:tr>
      <w:tr w:rsidR="00295E43" w:rsidRPr="009962E6" w14:paraId="4CB367FE" w14:textId="77777777" w:rsidTr="00D36FDF">
        <w:trPr>
          <w:trHeight w:val="1709"/>
        </w:trPr>
        <w:tc>
          <w:tcPr>
            <w:tcW w:w="5074" w:type="dxa"/>
            <w:shd w:val="clear" w:color="000000" w:fill="FFFFFF"/>
          </w:tcPr>
          <w:p w14:paraId="62F70668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89" w:type="dxa"/>
            <w:shd w:val="clear" w:color="000000" w:fill="FFFFFF"/>
          </w:tcPr>
          <w:p w14:paraId="39BDA0FE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0" distR="0" simplePos="0" relativeHeight="251667968" behindDoc="0" locked="0" layoutInCell="1" allowOverlap="1" wp14:anchorId="663D92A3" wp14:editId="632F6D86">
                  <wp:simplePos x="0" y="0"/>
                  <wp:positionH relativeFrom="page">
                    <wp:posOffset>978535</wp:posOffset>
                  </wp:positionH>
                  <wp:positionV relativeFrom="paragraph">
                    <wp:posOffset>-384175</wp:posOffset>
                  </wp:positionV>
                  <wp:extent cx="1274445" cy="1281430"/>
                  <wp:effectExtent l="0" t="0" r="0" b="0"/>
                  <wp:wrapNone/>
                  <wp:docPr id="1631153642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445" cy="128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AD6089D" w14:textId="77777777" w:rsidR="00295E43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40154ECB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0C7CA0D5" w14:textId="77777777" w:rsidR="00295E43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DA026D">
              <w:rPr>
                <w:rFonts w:ascii="Arial" w:hAnsi="Arial" w:cs="Arial"/>
                <w:b/>
                <w:bCs/>
                <w:u w:val="single"/>
              </w:rPr>
              <w:t>Amanda Adelina, S.H., M.H.</w:t>
            </w:r>
          </w:p>
          <w:p w14:paraId="2432D21D" w14:textId="77777777" w:rsidR="00295E43" w:rsidRPr="009962E6" w:rsidRDefault="00295E43" w:rsidP="00D36FD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9962E6">
              <w:rPr>
                <w:rFonts w:ascii="Arial" w:hAnsi="Arial" w:cs="Arial"/>
              </w:rPr>
              <w:t>Jaksa Muda</w:t>
            </w:r>
          </w:p>
        </w:tc>
      </w:tr>
    </w:tbl>
    <w:p w14:paraId="19A963BA" w14:textId="77777777" w:rsidR="00295E43" w:rsidRPr="009962E6" w:rsidRDefault="00295E43" w:rsidP="00295E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26391FE" w14:textId="77777777" w:rsidR="00295E43" w:rsidRPr="009962E6" w:rsidRDefault="00295E43" w:rsidP="00295E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proofErr w:type="spellStart"/>
      <w:proofErr w:type="gramStart"/>
      <w:r w:rsidRPr="009962E6">
        <w:rPr>
          <w:rFonts w:ascii="Arial" w:hAnsi="Arial" w:cs="Arial"/>
          <w:b/>
          <w:u w:val="single"/>
        </w:rPr>
        <w:t>Tembusan</w:t>
      </w:r>
      <w:proofErr w:type="spellEnd"/>
      <w:r w:rsidRPr="009962E6">
        <w:rPr>
          <w:rFonts w:ascii="Arial" w:hAnsi="Arial" w:cs="Arial"/>
          <w:b/>
          <w:u w:val="single"/>
        </w:rPr>
        <w:t xml:space="preserve"> :</w:t>
      </w:r>
      <w:proofErr w:type="gramEnd"/>
    </w:p>
    <w:tbl>
      <w:tblPr>
        <w:tblStyle w:val="NormalTablePHPDOCX"/>
        <w:tblW w:w="3199" w:type="pct"/>
        <w:tblInd w:w="108" w:type="dxa"/>
        <w:tblLook w:val="04A0" w:firstRow="1" w:lastRow="0" w:firstColumn="1" w:lastColumn="0" w:noHBand="0" w:noVBand="1"/>
      </w:tblPr>
      <w:tblGrid>
        <w:gridCol w:w="442"/>
        <w:gridCol w:w="1010"/>
        <w:gridCol w:w="4537"/>
      </w:tblGrid>
      <w:tr w:rsidR="00295E43" w:rsidRPr="009962E6" w14:paraId="563C039B" w14:textId="77777777" w:rsidTr="00D36FDF">
        <w:tc>
          <w:tcPr>
            <w:tcW w:w="369" w:type="pct"/>
            <w:tcMar>
              <w:top w:w="15" w:type="dxa"/>
              <w:bottom w:w="15" w:type="dxa"/>
            </w:tcMar>
            <w:vAlign w:val="center"/>
          </w:tcPr>
          <w:p w14:paraId="10E47253" w14:textId="77777777" w:rsidR="00295E43" w:rsidRPr="009962E6" w:rsidRDefault="00295E43" w:rsidP="00D36FDF">
            <w:pPr>
              <w:rPr>
                <w:rFonts w:ascii="Arial" w:hAnsi="Arial" w:cs="Arial"/>
              </w:rPr>
            </w:pPr>
            <w:r w:rsidRPr="009962E6">
              <w:rPr>
                <w:rFonts w:ascii="Arial" w:eastAsia="Times New Roman" w:hAnsi="Arial" w:cs="Arial"/>
                <w:color w:val="000000"/>
                <w:position w:val="-3"/>
              </w:rPr>
              <w:t>1.</w:t>
            </w:r>
          </w:p>
        </w:tc>
        <w:tc>
          <w:tcPr>
            <w:tcW w:w="843" w:type="pct"/>
            <w:tcMar>
              <w:top w:w="15" w:type="dxa"/>
              <w:bottom w:w="15" w:type="dxa"/>
            </w:tcMar>
            <w:vAlign w:val="center"/>
          </w:tcPr>
          <w:p w14:paraId="2702A4B5" w14:textId="77777777" w:rsidR="00295E43" w:rsidRPr="009962E6" w:rsidRDefault="00295E43" w:rsidP="00D36FDF">
            <w:pPr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color w:val="000000"/>
                <w:position w:val="-3"/>
              </w:rPr>
              <w:t>Yth.</w:t>
            </w:r>
          </w:p>
        </w:tc>
        <w:tc>
          <w:tcPr>
            <w:tcW w:w="3788" w:type="pct"/>
          </w:tcPr>
          <w:p w14:paraId="2B758354" w14:textId="77777777" w:rsidR="00295E43" w:rsidRDefault="00295E43" w:rsidP="00D36FDF">
            <w:pPr>
              <w:rPr>
                <w:rFonts w:ascii="Arial" w:eastAsia="Times New Roman" w:hAnsi="Arial" w:cs="Arial"/>
                <w:color w:val="000000"/>
                <w:position w:val="-3"/>
              </w:rPr>
            </w:pPr>
            <w:r>
              <w:rPr>
                <w:rFonts w:ascii="Arial" w:eastAsia="Times New Roman" w:hAnsi="Arial" w:cs="Arial"/>
                <w:color w:val="000000"/>
                <w:position w:val="-3"/>
              </w:rPr>
              <w:t>Kepala Kejaksaan Negeri Banyumas</w:t>
            </w:r>
          </w:p>
        </w:tc>
      </w:tr>
      <w:tr w:rsidR="00295E43" w:rsidRPr="009962E6" w14:paraId="03C1DC8C" w14:textId="77777777" w:rsidTr="00D36FDF">
        <w:tc>
          <w:tcPr>
            <w:tcW w:w="369" w:type="pct"/>
            <w:tcMar>
              <w:top w:w="15" w:type="dxa"/>
              <w:bottom w:w="15" w:type="dxa"/>
            </w:tcMar>
            <w:vAlign w:val="center"/>
          </w:tcPr>
          <w:p w14:paraId="57634632" w14:textId="77777777" w:rsidR="00295E43" w:rsidRPr="009962E6" w:rsidRDefault="00295E43" w:rsidP="00D36FDF">
            <w:pPr>
              <w:rPr>
                <w:rFonts w:ascii="Arial" w:eastAsia="Times New Roman" w:hAnsi="Arial" w:cs="Arial"/>
                <w:color w:val="000000"/>
                <w:position w:val="-3"/>
              </w:rPr>
            </w:pPr>
            <w:r>
              <w:rPr>
                <w:rFonts w:ascii="Arial" w:eastAsia="Times New Roman" w:hAnsi="Arial" w:cs="Arial"/>
                <w:color w:val="000000"/>
                <w:position w:val="-3"/>
              </w:rPr>
              <w:t>2.</w:t>
            </w:r>
          </w:p>
        </w:tc>
        <w:tc>
          <w:tcPr>
            <w:tcW w:w="843" w:type="pct"/>
            <w:tcMar>
              <w:top w:w="15" w:type="dxa"/>
              <w:bottom w:w="15" w:type="dxa"/>
            </w:tcMar>
            <w:vAlign w:val="center"/>
          </w:tcPr>
          <w:p w14:paraId="1688D3CB" w14:textId="77777777" w:rsidR="00295E43" w:rsidRDefault="00295E43" w:rsidP="00D36FDF">
            <w:pPr>
              <w:rPr>
                <w:rFonts w:ascii="Arial" w:eastAsia="Times New Roman" w:hAnsi="Arial" w:cs="Arial"/>
                <w:color w:val="000000"/>
                <w:position w:val="-3"/>
              </w:rPr>
            </w:pPr>
            <w:r>
              <w:rPr>
                <w:rFonts w:ascii="Arial" w:eastAsia="Times New Roman" w:hAnsi="Arial" w:cs="Arial"/>
                <w:color w:val="000000"/>
                <w:position w:val="-3"/>
              </w:rPr>
              <w:t>Yth.</w:t>
            </w:r>
          </w:p>
        </w:tc>
        <w:tc>
          <w:tcPr>
            <w:tcW w:w="3788" w:type="pct"/>
          </w:tcPr>
          <w:p w14:paraId="1A31CE3E" w14:textId="77777777" w:rsidR="00295E43" w:rsidRDefault="00295E43" w:rsidP="00D36FDF">
            <w:pPr>
              <w:rPr>
                <w:rFonts w:ascii="Arial" w:eastAsia="Times New Roman" w:hAnsi="Arial" w:cs="Arial"/>
                <w:color w:val="000000"/>
                <w:position w:val="-3"/>
              </w:rPr>
            </w:pPr>
            <w:r>
              <w:rPr>
                <w:rFonts w:ascii="Arial" w:eastAsia="Times New Roman" w:hAnsi="Arial" w:cs="Arial"/>
                <w:color w:val="000000"/>
                <w:position w:val="-3"/>
              </w:rPr>
              <w:t>Jaksa P-16</w:t>
            </w:r>
          </w:p>
        </w:tc>
      </w:tr>
      <w:tr w:rsidR="00295E43" w:rsidRPr="009962E6" w14:paraId="0A9216B8" w14:textId="77777777" w:rsidTr="00D36FDF">
        <w:tc>
          <w:tcPr>
            <w:tcW w:w="369" w:type="pct"/>
            <w:tcMar>
              <w:top w:w="15" w:type="dxa"/>
              <w:bottom w:w="15" w:type="dxa"/>
            </w:tcMar>
            <w:vAlign w:val="center"/>
          </w:tcPr>
          <w:p w14:paraId="3F3686EE" w14:textId="77777777" w:rsidR="00295E43" w:rsidRPr="009962E6" w:rsidRDefault="00295E43" w:rsidP="00D36FDF">
            <w:pPr>
              <w:rPr>
                <w:rFonts w:ascii="Arial" w:eastAsia="Times New Roman" w:hAnsi="Arial" w:cs="Arial"/>
                <w:color w:val="000000"/>
                <w:position w:val="-3"/>
              </w:rPr>
            </w:pPr>
            <w:r>
              <w:rPr>
                <w:rFonts w:ascii="Arial" w:eastAsia="Times New Roman" w:hAnsi="Arial" w:cs="Arial"/>
                <w:color w:val="000000"/>
                <w:position w:val="-3"/>
              </w:rPr>
              <w:t>3.</w:t>
            </w:r>
          </w:p>
        </w:tc>
        <w:tc>
          <w:tcPr>
            <w:tcW w:w="4631" w:type="pct"/>
            <w:gridSpan w:val="2"/>
            <w:tcMar>
              <w:top w:w="15" w:type="dxa"/>
              <w:bottom w:w="15" w:type="dxa"/>
            </w:tcMar>
            <w:vAlign w:val="center"/>
          </w:tcPr>
          <w:p w14:paraId="29E32869" w14:textId="77777777" w:rsidR="00295E43" w:rsidRPr="009962E6" w:rsidRDefault="00295E43" w:rsidP="00D36FDF">
            <w:pPr>
              <w:rPr>
                <w:rFonts w:ascii="Arial" w:eastAsia="Times New Roman" w:hAnsi="Arial" w:cs="Arial"/>
                <w:color w:val="000000"/>
                <w:position w:val="-3"/>
              </w:rPr>
            </w:pPr>
            <w:r w:rsidRPr="009962E6">
              <w:rPr>
                <w:rFonts w:ascii="Arial" w:eastAsia="Times New Roman" w:hAnsi="Arial" w:cs="Arial"/>
                <w:color w:val="000000"/>
                <w:position w:val="-3"/>
              </w:rPr>
              <w:t xml:space="preserve">A r s </w:t>
            </w:r>
            <w:proofErr w:type="spellStart"/>
            <w:r w:rsidRPr="009962E6">
              <w:rPr>
                <w:rFonts w:ascii="Arial" w:eastAsia="Times New Roman" w:hAnsi="Arial" w:cs="Arial"/>
                <w:color w:val="000000"/>
                <w:position w:val="-3"/>
              </w:rPr>
              <w:t>i</w:t>
            </w:r>
            <w:proofErr w:type="spellEnd"/>
            <w:r w:rsidRPr="009962E6">
              <w:rPr>
                <w:rFonts w:ascii="Arial" w:eastAsia="Times New Roman" w:hAnsi="Arial" w:cs="Arial"/>
                <w:color w:val="000000"/>
                <w:position w:val="-3"/>
              </w:rPr>
              <w:t xml:space="preserve"> p.</w:t>
            </w:r>
          </w:p>
        </w:tc>
      </w:tr>
    </w:tbl>
    <w:p w14:paraId="217E4AC4" w14:textId="77777777" w:rsidR="00295E43" w:rsidRDefault="00295E43" w:rsidP="00295E43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D89A69E" wp14:editId="14C9B552">
                <wp:simplePos x="0" y="0"/>
                <wp:positionH relativeFrom="column">
                  <wp:posOffset>283845</wp:posOffset>
                </wp:positionH>
                <wp:positionV relativeFrom="paragraph">
                  <wp:posOffset>3810</wp:posOffset>
                </wp:positionV>
                <wp:extent cx="2755265" cy="0"/>
                <wp:effectExtent l="7620" t="12700" r="8890" b="6350"/>
                <wp:wrapNone/>
                <wp:docPr id="30583722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52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D6A3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2.35pt;margin-top:.3pt;width:216.95pt;height:0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"/>
            </w:pict>
          </mc:Fallback>
        </mc:AlternateContent>
      </w:r>
    </w:p>
    <w:p w14:paraId="05070458" w14:textId="77777777" w:rsidR="00295E43" w:rsidRPr="008B6EF0" w:rsidRDefault="00295E43" w:rsidP="00295E43">
      <w:pPr>
        <w:rPr>
          <w:rFonts w:ascii="Arial" w:hAnsi="Arial" w:cs="Arial"/>
        </w:rPr>
      </w:pPr>
    </w:p>
    <w:p w14:paraId="793E4DDA" w14:textId="77777777" w:rsidR="00295E43" w:rsidRPr="008B6EF0" w:rsidRDefault="00295E43" w:rsidP="00295E43">
      <w:pPr>
        <w:rPr>
          <w:rFonts w:ascii="Arial" w:hAnsi="Arial" w:cs="Arial"/>
        </w:rPr>
      </w:pPr>
    </w:p>
    <w:p w14:paraId="6F169197" w14:textId="77777777" w:rsidR="00295E43" w:rsidRPr="008B6EF0" w:rsidRDefault="00295E43" w:rsidP="00295E43">
      <w:pPr>
        <w:tabs>
          <w:tab w:val="center" w:pos="4986"/>
          <w:tab w:val="left" w:pos="6569"/>
        </w:tabs>
        <w:rPr>
          <w:rFonts w:ascii="Arial" w:hAnsi="Arial" w:cs="Arial"/>
        </w:rPr>
      </w:pPr>
    </w:p>
    <w:sectPr w:rsidR="00295E43" w:rsidRPr="008B6EF0" w:rsidSect="009C6387">
      <w:footerReference w:type="default" r:id="rId10"/>
      <w:pgSz w:w="12240" w:h="18720" w:code="14"/>
      <w:pgMar w:top="63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4BD98" w14:textId="77777777" w:rsidR="001429A6" w:rsidRDefault="001429A6">
      <w:pPr>
        <w:spacing w:after="0" w:line="240" w:lineRule="auto"/>
      </w:pPr>
      <w:r>
        <w:separator/>
      </w:r>
    </w:p>
  </w:endnote>
  <w:endnote w:type="continuationSeparator" w:id="0">
    <w:p w14:paraId="3A8C43E1" w14:textId="77777777" w:rsidR="001429A6" w:rsidRDefault="00142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ouvenir Lt BT">
    <w:altName w:val="Georgia"/>
    <w:charset w:val="00"/>
    <w:family w:val="roman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7525B" w14:textId="34091772" w:rsidR="00AA7313" w:rsidRDefault="00AA731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F7F73" w14:textId="77777777" w:rsidR="001429A6" w:rsidRDefault="001429A6">
      <w:pPr>
        <w:spacing w:after="0" w:line="240" w:lineRule="auto"/>
      </w:pPr>
      <w:r>
        <w:separator/>
      </w:r>
    </w:p>
  </w:footnote>
  <w:footnote w:type="continuationSeparator" w:id="0">
    <w:p w14:paraId="37ABFA70" w14:textId="77777777" w:rsidR="001429A6" w:rsidRDefault="001429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F5959"/>
    <w:multiLevelType w:val="hybridMultilevel"/>
    <w:tmpl w:val="F8F0ABFC"/>
    <w:lvl w:ilvl="0" w:tplc="52964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7E80421"/>
    <w:multiLevelType w:val="hybridMultilevel"/>
    <w:tmpl w:val="0DFA7E7E"/>
    <w:lvl w:ilvl="0" w:tplc="87849121">
      <w:start w:val="1"/>
      <w:numFmt w:val="decimal"/>
      <w:lvlText w:val="%1."/>
      <w:lvlJc w:val="left"/>
      <w:pPr>
        <w:ind w:left="720" w:hanging="360"/>
      </w:pPr>
    </w:lvl>
    <w:lvl w:ilvl="1" w:tplc="87849121" w:tentative="1">
      <w:start w:val="1"/>
      <w:numFmt w:val="lowerLetter"/>
      <w:lvlText w:val="%2."/>
      <w:lvlJc w:val="left"/>
      <w:pPr>
        <w:ind w:left="1440" w:hanging="360"/>
      </w:pPr>
    </w:lvl>
    <w:lvl w:ilvl="2" w:tplc="87849121" w:tentative="1">
      <w:start w:val="1"/>
      <w:numFmt w:val="lowerRoman"/>
      <w:lvlText w:val="%3."/>
      <w:lvlJc w:val="right"/>
      <w:pPr>
        <w:ind w:left="2160" w:hanging="180"/>
      </w:pPr>
    </w:lvl>
    <w:lvl w:ilvl="3" w:tplc="87849121" w:tentative="1">
      <w:start w:val="1"/>
      <w:numFmt w:val="decimal"/>
      <w:lvlText w:val="%4."/>
      <w:lvlJc w:val="left"/>
      <w:pPr>
        <w:ind w:left="2880" w:hanging="360"/>
      </w:pPr>
    </w:lvl>
    <w:lvl w:ilvl="4" w:tplc="87849121" w:tentative="1">
      <w:start w:val="1"/>
      <w:numFmt w:val="lowerLetter"/>
      <w:lvlText w:val="%5."/>
      <w:lvlJc w:val="left"/>
      <w:pPr>
        <w:ind w:left="3600" w:hanging="360"/>
      </w:pPr>
    </w:lvl>
    <w:lvl w:ilvl="5" w:tplc="87849121" w:tentative="1">
      <w:start w:val="1"/>
      <w:numFmt w:val="lowerRoman"/>
      <w:lvlText w:val="%6."/>
      <w:lvlJc w:val="right"/>
      <w:pPr>
        <w:ind w:left="4320" w:hanging="180"/>
      </w:pPr>
    </w:lvl>
    <w:lvl w:ilvl="6" w:tplc="87849121" w:tentative="1">
      <w:start w:val="1"/>
      <w:numFmt w:val="decimal"/>
      <w:lvlText w:val="%7."/>
      <w:lvlJc w:val="left"/>
      <w:pPr>
        <w:ind w:left="5040" w:hanging="360"/>
      </w:pPr>
    </w:lvl>
    <w:lvl w:ilvl="7" w:tplc="87849121" w:tentative="1">
      <w:start w:val="1"/>
      <w:numFmt w:val="lowerLetter"/>
      <w:lvlText w:val="%8."/>
      <w:lvlJc w:val="left"/>
      <w:pPr>
        <w:ind w:left="5760" w:hanging="360"/>
      </w:pPr>
    </w:lvl>
    <w:lvl w:ilvl="8" w:tplc="8784912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82684273">
    <w:abstractNumId w:val="5"/>
  </w:num>
  <w:num w:numId="2" w16cid:durableId="209652932">
    <w:abstractNumId w:val="7"/>
  </w:num>
  <w:num w:numId="3" w16cid:durableId="1585264438">
    <w:abstractNumId w:val="8"/>
  </w:num>
  <w:num w:numId="4" w16cid:durableId="1904874276">
    <w:abstractNumId w:val="6"/>
  </w:num>
  <w:num w:numId="5" w16cid:durableId="2014259126">
    <w:abstractNumId w:val="2"/>
  </w:num>
  <w:num w:numId="6" w16cid:durableId="192545734">
    <w:abstractNumId w:val="1"/>
  </w:num>
  <w:num w:numId="7" w16cid:durableId="1773239675">
    <w:abstractNumId w:val="4"/>
  </w:num>
  <w:num w:numId="8" w16cid:durableId="351805965">
    <w:abstractNumId w:val="0"/>
  </w:num>
  <w:num w:numId="9" w16cid:durableId="482281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99"/>
    <w:rsid w:val="00013370"/>
    <w:rsid w:val="00041A6B"/>
    <w:rsid w:val="00134C5A"/>
    <w:rsid w:val="001429A6"/>
    <w:rsid w:val="001735EA"/>
    <w:rsid w:val="001B74E9"/>
    <w:rsid w:val="001C17D6"/>
    <w:rsid w:val="00295E43"/>
    <w:rsid w:val="00296D6A"/>
    <w:rsid w:val="002C432E"/>
    <w:rsid w:val="00315C99"/>
    <w:rsid w:val="003642E1"/>
    <w:rsid w:val="003F7F1B"/>
    <w:rsid w:val="004678F3"/>
    <w:rsid w:val="005032F3"/>
    <w:rsid w:val="005123D0"/>
    <w:rsid w:val="00556341"/>
    <w:rsid w:val="00564377"/>
    <w:rsid w:val="005B5654"/>
    <w:rsid w:val="005C6AB8"/>
    <w:rsid w:val="005E74EB"/>
    <w:rsid w:val="006735A0"/>
    <w:rsid w:val="00695B31"/>
    <w:rsid w:val="006A4F86"/>
    <w:rsid w:val="006E0F1F"/>
    <w:rsid w:val="007044F9"/>
    <w:rsid w:val="007C5B4F"/>
    <w:rsid w:val="00895FB8"/>
    <w:rsid w:val="008971DB"/>
    <w:rsid w:val="008A3DF0"/>
    <w:rsid w:val="008A5077"/>
    <w:rsid w:val="008B6EF0"/>
    <w:rsid w:val="008E063B"/>
    <w:rsid w:val="00962E8B"/>
    <w:rsid w:val="00986D84"/>
    <w:rsid w:val="009962E6"/>
    <w:rsid w:val="009C6387"/>
    <w:rsid w:val="00A17F35"/>
    <w:rsid w:val="00A260D6"/>
    <w:rsid w:val="00AA7313"/>
    <w:rsid w:val="00BC0837"/>
    <w:rsid w:val="00C17C53"/>
    <w:rsid w:val="00C42951"/>
    <w:rsid w:val="00C920AD"/>
    <w:rsid w:val="00CA56D9"/>
    <w:rsid w:val="00CE3A01"/>
    <w:rsid w:val="00CF0ED9"/>
    <w:rsid w:val="00CF7D35"/>
    <w:rsid w:val="00D2267F"/>
    <w:rsid w:val="00D466EC"/>
    <w:rsid w:val="00D504BA"/>
    <w:rsid w:val="00D5242F"/>
    <w:rsid w:val="00DA026D"/>
    <w:rsid w:val="00DB349E"/>
    <w:rsid w:val="00E23440"/>
    <w:rsid w:val="00F84949"/>
    <w:rsid w:val="00FC4C67"/>
    <w:rsid w:val="00FE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C8F67A"/>
  <w15:docId w15:val="{50DEE3DC-5BA2-4C8F-A1CF-B9B5F90B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E43"/>
  </w:style>
  <w:style w:type="paragraph" w:styleId="Heading1">
    <w:name w:val="heading 1"/>
    <w:basedOn w:val="Normal"/>
    <w:next w:val="Normal"/>
    <w:link w:val="Heading1Char"/>
    <w:qFormat/>
    <w:rsid w:val="008B6EF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EF0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qFormat/>
    <w:rsid w:val="00134C5A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Arial Unicode MS" w:hAnsi="Calibri" w:cs="Tahoma"/>
      <w:color w:val="000000"/>
      <w:kern w:val="3"/>
      <w:sz w:val="24"/>
      <w:szCs w:val="24"/>
    </w:rPr>
  </w:style>
  <w:style w:type="table" w:styleId="TableGrid">
    <w:name w:val="Table Grid"/>
    <w:basedOn w:val="TableNormal"/>
    <w:uiPriority w:val="59"/>
    <w:rsid w:val="00134C5A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Arial Unicode MS" w:hAnsi="Calibri" w:cs="Tahoma"/>
      <w:color w:val="000000"/>
      <w:kern w:val="3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umberingSymbols">
    <w:name w:val="Numbering Symbols"/>
    <w:qFormat/>
    <w:rsid w:val="00D5242F"/>
  </w:style>
  <w:style w:type="paragraph" w:customStyle="1" w:styleId="TableContents">
    <w:name w:val="Table Contents"/>
    <w:basedOn w:val="Standard"/>
    <w:qFormat/>
    <w:rsid w:val="00D5242F"/>
    <w:pPr>
      <w:widowControl/>
      <w:suppressLineNumbers/>
      <w:suppressAutoHyphens w:val="0"/>
      <w:autoSpaceDN/>
      <w:textAlignment w:val="auto"/>
    </w:pPr>
    <w:rPr>
      <w:rFonts w:ascii="Times New Roman" w:eastAsia="SimSun" w:hAnsi="Times New Roman" w:cs="Mangal"/>
      <w:color w:val="auto"/>
      <w:kern w:val="2"/>
    </w:r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3642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2E1"/>
  </w:style>
  <w:style w:type="paragraph" w:styleId="Footer">
    <w:name w:val="footer"/>
    <w:basedOn w:val="Normal"/>
    <w:link w:val="FooterChar"/>
    <w:uiPriority w:val="99"/>
    <w:unhideWhenUsed/>
    <w:rsid w:val="003642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2E1"/>
  </w:style>
  <w:style w:type="character" w:customStyle="1" w:styleId="Heading1Char">
    <w:name w:val="Heading 1 Char"/>
    <w:basedOn w:val="DefaultParagraphFont"/>
    <w:link w:val="Heading1"/>
    <w:rsid w:val="008B6EF0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EF0"/>
    <w:rPr>
      <w:rFonts w:ascii="Cambria" w:eastAsia="Times New Roman" w:hAnsi="Cambria" w:cs="Times New Roman"/>
      <w:b/>
      <w:bCs/>
      <w:color w:val="4F81BD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B6EF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8B6EF0"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8B6EF0"/>
    <w:pPr>
      <w:spacing w:after="0" w:line="360" w:lineRule="auto"/>
      <w:ind w:firstLine="774"/>
      <w:jc w:val="both"/>
    </w:pPr>
    <w:rPr>
      <w:rFonts w:ascii="Souvenir Lt BT" w:eastAsia="Times New Roman" w:hAnsi="Souvenir Lt BT" w:cs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8B6EF0"/>
    <w:rPr>
      <w:rFonts w:ascii="Souvenir Lt BT" w:eastAsia="Times New Roman" w:hAnsi="Souvenir Lt BT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2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C5251-990A-4135-B42A-2881B7FED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</dc:creator>
  <dc:description>Generated by PHPDocX trial version</dc:description>
  <cp:lastModifiedBy>Reyhan Vito</cp:lastModifiedBy>
  <cp:revision>17</cp:revision>
  <cp:lastPrinted>2025-02-04T06:06:00Z</cp:lastPrinted>
  <dcterms:created xsi:type="dcterms:W3CDTF">2025-10-20T07:08:00Z</dcterms:created>
  <dcterms:modified xsi:type="dcterms:W3CDTF">2025-11-04T09:08:00Z</dcterms:modified>
</cp:coreProperties>
</file>